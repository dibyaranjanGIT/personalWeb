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6CE5" w14:textId="7A2209B7" w:rsidR="00EC6B13" w:rsidRPr="00EC6B13" w:rsidRDefault="00EC6B13" w:rsidP="00EC6B13">
      <w:pPr>
        <w:pStyle w:val="Title"/>
      </w:pPr>
      <w:r>
        <w:t xml:space="preserve">Dibyaranjan Jena     </w:t>
      </w:r>
      <w:r>
        <w:rPr>
          <w:sz w:val="28"/>
          <w:szCs w:val="28"/>
        </w:rPr>
        <w:t>Email: Dibyaranjan.official@gamil.com</w:t>
      </w:r>
    </w:p>
    <w:p w14:paraId="34F6CAAE" w14:textId="252D8859" w:rsidR="00EC6B13" w:rsidRDefault="00EC6B13" w:rsidP="004F5F80">
      <w:pPr>
        <w:spacing w:before="181" w:line="259" w:lineRule="auto"/>
        <w:rPr>
          <w:lang w:val="en-IN"/>
        </w:rPr>
      </w:pPr>
      <w:r>
        <w:rPr>
          <w:b/>
          <w:bCs/>
          <w:spacing w:val="-2"/>
          <w:kern w:val="36"/>
          <w:lang w:val="en-IN"/>
        </w:rPr>
        <w:t>Professional Summary</w:t>
      </w:r>
    </w:p>
    <w:p w14:paraId="52211F32" w14:textId="3E5744CA" w:rsidR="004F5F80" w:rsidRPr="004F5F80" w:rsidRDefault="004F5F80" w:rsidP="004F5F80">
      <w:pPr>
        <w:spacing w:before="181" w:line="259" w:lineRule="auto"/>
        <w:rPr>
          <w:lang w:val="en-IN"/>
        </w:rPr>
      </w:pPr>
      <w:r w:rsidRPr="004F5F80">
        <w:rPr>
          <w:lang w:val="en-IN"/>
        </w:rPr>
        <w:t xml:space="preserve">Senior Data Engineer with </w:t>
      </w:r>
      <w:r w:rsidRPr="004F5F80">
        <w:rPr>
          <w:b/>
          <w:bCs/>
          <w:lang w:val="en-IN"/>
        </w:rPr>
        <w:t>11+ years of experience</w:t>
      </w:r>
      <w:r w:rsidRPr="004F5F80">
        <w:rPr>
          <w:lang w:val="en-IN"/>
        </w:rPr>
        <w:t xml:space="preserve"> in designing, building, and optimizing scalable data platforms and ETL pipelines across cloud and big data ecosystems.</w:t>
      </w:r>
    </w:p>
    <w:p w14:paraId="5BB6947C" w14:textId="20A9B762" w:rsidR="004F5F80" w:rsidRPr="004F5F80" w:rsidRDefault="004F5F80" w:rsidP="004F5F80">
      <w:pPr>
        <w:spacing w:before="181" w:line="259" w:lineRule="auto"/>
        <w:rPr>
          <w:lang w:val="en-IN"/>
        </w:rPr>
      </w:pPr>
      <w:r w:rsidRPr="004F5F80">
        <w:rPr>
          <w:lang w:val="en-IN"/>
        </w:rPr>
        <w:t xml:space="preserve">Expertise in </w:t>
      </w:r>
      <w:r w:rsidRPr="004F5F80">
        <w:rPr>
          <w:b/>
          <w:bCs/>
          <w:lang w:val="en-IN"/>
        </w:rPr>
        <w:t>AWS, Snowflake, Spark, Python</w:t>
      </w:r>
      <w:r w:rsidRPr="004F5F80">
        <w:rPr>
          <w:lang w:val="en-IN"/>
        </w:rPr>
        <w:t>,</w:t>
      </w:r>
      <w:r w:rsidR="00A65F1B">
        <w:rPr>
          <w:lang w:val="en-IN"/>
        </w:rPr>
        <w:t xml:space="preserve"> </w:t>
      </w:r>
      <w:r w:rsidR="00A65F1B" w:rsidRPr="00A65F1B">
        <w:rPr>
          <w:b/>
          <w:bCs/>
          <w:lang w:val="en-IN"/>
        </w:rPr>
        <w:t>SQL,</w:t>
      </w:r>
      <w:r w:rsidRPr="004F5F80">
        <w:rPr>
          <w:b/>
          <w:bCs/>
          <w:lang w:val="en-IN"/>
        </w:rPr>
        <w:t xml:space="preserve"> Databricks, DBT and Azure,</w:t>
      </w:r>
      <w:r>
        <w:rPr>
          <w:lang w:val="en-IN"/>
        </w:rPr>
        <w:t xml:space="preserve"> </w:t>
      </w:r>
      <w:r w:rsidRPr="004F5F80">
        <w:rPr>
          <w:lang w:val="en-IN"/>
        </w:rPr>
        <w:t>with a strong track record of delivering high-performance data solutions for analytics and business intelligence.</w:t>
      </w:r>
    </w:p>
    <w:p w14:paraId="7AC1AE0B" w14:textId="789377C7" w:rsidR="00EB3798" w:rsidRPr="004F5F80" w:rsidRDefault="004F5F80">
      <w:pPr>
        <w:spacing w:before="181" w:line="259" w:lineRule="auto"/>
        <w:rPr>
          <w:lang w:val="en-IN"/>
        </w:rPr>
      </w:pPr>
      <w:r w:rsidRPr="004F5F80">
        <w:rPr>
          <w:lang w:val="en-IN"/>
        </w:rPr>
        <w:t xml:space="preserve">Proficient in </w:t>
      </w:r>
      <w:r w:rsidRPr="004F5F80">
        <w:rPr>
          <w:b/>
          <w:bCs/>
          <w:lang w:val="en-IN"/>
        </w:rPr>
        <w:t xml:space="preserve">data </w:t>
      </w:r>
      <w:r w:rsidR="00EC6B13" w:rsidRPr="004F5F80">
        <w:rPr>
          <w:b/>
          <w:bCs/>
          <w:lang w:val="en-IN"/>
        </w:rPr>
        <w:t>modelling</w:t>
      </w:r>
      <w:r w:rsidRPr="004F5F80">
        <w:rPr>
          <w:b/>
          <w:bCs/>
          <w:lang w:val="en-IN"/>
        </w:rPr>
        <w:t>, workflow orchestration, and CI/CD automation</w:t>
      </w:r>
      <w:r w:rsidRPr="004F5F80">
        <w:rPr>
          <w:lang w:val="en-IN"/>
        </w:rPr>
        <w:t>, with hands-on experience collaborating with cross-functional teams to translate business requirements into robust data architectures.</w:t>
      </w:r>
    </w:p>
    <w:p w14:paraId="6AB8A929" w14:textId="77777777" w:rsidR="004F5F80" w:rsidRPr="004F5F80" w:rsidRDefault="004F5F80" w:rsidP="004F5F80">
      <w:pPr>
        <w:spacing w:before="165"/>
        <w:rPr>
          <w:b/>
          <w:bCs/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>Core Skills</w:t>
      </w:r>
    </w:p>
    <w:p w14:paraId="493E7352" w14:textId="0569C455" w:rsidR="004F5F80" w:rsidRPr="004F5F80" w:rsidRDefault="004F5F80" w:rsidP="004F5F80">
      <w:pPr>
        <w:numPr>
          <w:ilvl w:val="0"/>
          <w:numId w:val="18"/>
        </w:numPr>
        <w:spacing w:before="165"/>
        <w:rPr>
          <w:b/>
          <w:bCs/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 xml:space="preserve">Cloud &amp; Data Platforms: </w:t>
      </w:r>
      <w:r w:rsidRPr="004F5F80">
        <w:rPr>
          <w:spacing w:val="-2"/>
          <w:kern w:val="36"/>
          <w:lang w:val="en-IN"/>
        </w:rPr>
        <w:t>AWS (S3, Glue, Lambda, EC2, Redshift), Snowflake</w:t>
      </w:r>
      <w:r w:rsidR="00EC6B13" w:rsidRPr="00EC6B13">
        <w:rPr>
          <w:spacing w:val="-2"/>
          <w:kern w:val="36"/>
          <w:lang w:val="en-IN"/>
        </w:rPr>
        <w:t xml:space="preserve">, </w:t>
      </w:r>
      <w:r w:rsidR="00EC6B13" w:rsidRPr="00EC6B13">
        <w:rPr>
          <w:spacing w:val="-2"/>
          <w:kern w:val="36"/>
        </w:rPr>
        <w:t>Azure, Databricks</w:t>
      </w:r>
      <w:r w:rsidR="00EC6B13" w:rsidRPr="00EC6B13">
        <w:rPr>
          <w:b/>
          <w:bCs/>
          <w:spacing w:val="-2"/>
          <w:kern w:val="36"/>
        </w:rPr>
        <w:t xml:space="preserve"> </w:t>
      </w:r>
    </w:p>
    <w:p w14:paraId="7BDADA11" w14:textId="1CBB52F6" w:rsidR="004F5F80" w:rsidRPr="004F5F80" w:rsidRDefault="004F5F80" w:rsidP="004F5F80">
      <w:pPr>
        <w:numPr>
          <w:ilvl w:val="0"/>
          <w:numId w:val="18"/>
        </w:numPr>
        <w:spacing w:before="165"/>
        <w:rPr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 xml:space="preserve">Data Engineering: </w:t>
      </w:r>
      <w:r w:rsidRPr="004F5F80">
        <w:rPr>
          <w:spacing w:val="-2"/>
          <w:kern w:val="36"/>
          <w:lang w:val="en-IN"/>
        </w:rPr>
        <w:t xml:space="preserve">ETL/ELT Pipelines, Data Warehousing, SCD (Type 1 &amp; 2), Data </w:t>
      </w:r>
      <w:r w:rsidR="00A65F1B" w:rsidRPr="004F5F80">
        <w:rPr>
          <w:spacing w:val="-2"/>
          <w:kern w:val="36"/>
          <w:lang w:val="en-IN"/>
        </w:rPr>
        <w:t>Modelling,</w:t>
      </w:r>
      <w:r w:rsidR="00EC6B13">
        <w:rPr>
          <w:spacing w:val="-2"/>
          <w:kern w:val="36"/>
          <w:lang w:val="en-IN"/>
        </w:rPr>
        <w:t xml:space="preserve"> DBT</w:t>
      </w:r>
    </w:p>
    <w:p w14:paraId="15ECB0BE" w14:textId="4FB8EDE1" w:rsidR="004F5F80" w:rsidRPr="004F5F80" w:rsidRDefault="004F5F80" w:rsidP="004F5F80">
      <w:pPr>
        <w:numPr>
          <w:ilvl w:val="0"/>
          <w:numId w:val="18"/>
        </w:numPr>
        <w:spacing w:before="165"/>
        <w:rPr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 xml:space="preserve">Big Data Technologies: </w:t>
      </w:r>
      <w:r w:rsidRPr="004F5F80">
        <w:rPr>
          <w:spacing w:val="-2"/>
          <w:kern w:val="36"/>
          <w:lang w:val="en-IN"/>
        </w:rPr>
        <w:t>Hadoop, Spark, Hive</w:t>
      </w:r>
    </w:p>
    <w:p w14:paraId="34453886" w14:textId="77777777" w:rsidR="004F5F80" w:rsidRPr="004F5F80" w:rsidRDefault="004F5F80" w:rsidP="004F5F80">
      <w:pPr>
        <w:numPr>
          <w:ilvl w:val="0"/>
          <w:numId w:val="18"/>
        </w:numPr>
        <w:spacing w:before="165"/>
        <w:rPr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 xml:space="preserve">Programming: </w:t>
      </w:r>
      <w:r w:rsidRPr="004F5F80">
        <w:rPr>
          <w:spacing w:val="-2"/>
          <w:kern w:val="36"/>
          <w:lang w:val="en-IN"/>
        </w:rPr>
        <w:t xml:space="preserve">Python, SQL, PLSQL </w:t>
      </w:r>
    </w:p>
    <w:p w14:paraId="5E963BCD" w14:textId="2EC5B20E" w:rsidR="004F5F80" w:rsidRPr="004F5F80" w:rsidRDefault="004F5F80" w:rsidP="004F5F80">
      <w:pPr>
        <w:numPr>
          <w:ilvl w:val="0"/>
          <w:numId w:val="18"/>
        </w:numPr>
        <w:spacing w:before="165"/>
        <w:rPr>
          <w:b/>
          <w:bCs/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 xml:space="preserve">Orchestration &amp; CI/CD: </w:t>
      </w:r>
      <w:r w:rsidRPr="004F5F80">
        <w:rPr>
          <w:spacing w:val="-2"/>
          <w:kern w:val="36"/>
          <w:lang w:val="en-IN"/>
        </w:rPr>
        <w:t xml:space="preserve">Airflow, GitHub </w:t>
      </w:r>
      <w:r w:rsidR="003C44A8" w:rsidRPr="004F5F80">
        <w:rPr>
          <w:spacing w:val="-2"/>
          <w:kern w:val="36"/>
          <w:lang w:val="en-IN"/>
        </w:rPr>
        <w:t>Actions</w:t>
      </w:r>
      <w:r w:rsidR="003C44A8" w:rsidRPr="004F5F80">
        <w:rPr>
          <w:b/>
          <w:bCs/>
          <w:spacing w:val="-2"/>
          <w:kern w:val="36"/>
          <w:lang w:val="en-IN"/>
        </w:rPr>
        <w:t>,</w:t>
      </w:r>
      <w:r w:rsidR="003C44A8">
        <w:rPr>
          <w:b/>
          <w:bCs/>
          <w:spacing w:val="-2"/>
          <w:kern w:val="36"/>
          <w:lang w:val="en-IN"/>
        </w:rPr>
        <w:t xml:space="preserve"> </w:t>
      </w:r>
      <w:r w:rsidR="003C44A8" w:rsidRPr="003C44A8">
        <w:rPr>
          <w:spacing w:val="-2"/>
          <w:kern w:val="36"/>
          <w:lang w:val="en-IN"/>
        </w:rPr>
        <w:t>Jenkins</w:t>
      </w:r>
    </w:p>
    <w:p w14:paraId="4481207B" w14:textId="77777777" w:rsidR="004F5F80" w:rsidRPr="004F5F80" w:rsidRDefault="004F5F80" w:rsidP="004F5F80">
      <w:pPr>
        <w:numPr>
          <w:ilvl w:val="0"/>
          <w:numId w:val="18"/>
        </w:numPr>
        <w:spacing w:before="165"/>
        <w:rPr>
          <w:b/>
          <w:bCs/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 xml:space="preserve">Tools &amp; Frameworks: </w:t>
      </w:r>
      <w:r w:rsidRPr="004F5F80">
        <w:rPr>
          <w:spacing w:val="-2"/>
          <w:kern w:val="36"/>
          <w:lang w:val="en-IN"/>
        </w:rPr>
        <w:t>Docker, Flask, Git</w:t>
      </w:r>
      <w:r w:rsidRPr="004F5F80">
        <w:rPr>
          <w:b/>
          <w:bCs/>
          <w:spacing w:val="-2"/>
          <w:kern w:val="36"/>
          <w:lang w:val="en-IN"/>
        </w:rPr>
        <w:t xml:space="preserve"> </w:t>
      </w:r>
    </w:p>
    <w:p w14:paraId="28C7F5F0" w14:textId="77777777" w:rsidR="004F5F80" w:rsidRPr="004F5F80" w:rsidRDefault="004F5F80" w:rsidP="004F5F80">
      <w:pPr>
        <w:numPr>
          <w:ilvl w:val="0"/>
          <w:numId w:val="18"/>
        </w:numPr>
        <w:spacing w:before="165"/>
        <w:rPr>
          <w:b/>
          <w:bCs/>
          <w:spacing w:val="-2"/>
          <w:kern w:val="36"/>
          <w:lang w:val="en-IN"/>
        </w:rPr>
      </w:pPr>
      <w:r w:rsidRPr="004F5F80">
        <w:rPr>
          <w:b/>
          <w:bCs/>
          <w:spacing w:val="-2"/>
          <w:kern w:val="36"/>
          <w:lang w:val="en-IN"/>
        </w:rPr>
        <w:t xml:space="preserve">BI &amp; Reporting: </w:t>
      </w:r>
      <w:r w:rsidRPr="004F5F80">
        <w:rPr>
          <w:spacing w:val="-2"/>
          <w:kern w:val="36"/>
          <w:lang w:val="en-IN"/>
        </w:rPr>
        <w:t>Power BI</w:t>
      </w:r>
    </w:p>
    <w:p w14:paraId="0664588F" w14:textId="77777777" w:rsidR="00EB3798" w:rsidRDefault="00EB3798">
      <w:pPr>
        <w:spacing w:before="165"/>
      </w:pPr>
    </w:p>
    <w:p w14:paraId="4702551A" w14:textId="77777777" w:rsidR="00EB3798" w:rsidRPr="00EC6B13" w:rsidRDefault="00000000">
      <w:pPr>
        <w:widowControl/>
        <w:shd w:val="clear" w:color="auto" w:fill="FFFFFF"/>
        <w:rPr>
          <w:b/>
          <w:bCs/>
          <w:spacing w:val="-2"/>
          <w:kern w:val="36"/>
          <w:lang w:val="en-IN"/>
        </w:rPr>
      </w:pPr>
      <w:r w:rsidRPr="00EC6B13">
        <w:rPr>
          <w:b/>
          <w:bCs/>
          <w:spacing w:val="-2"/>
          <w:kern w:val="36"/>
          <w:lang w:val="en-IN"/>
        </w:rPr>
        <w:t>Project – Duration (07/2024 to 11/2024) (03/3025 to Current)</w:t>
      </w:r>
    </w:p>
    <w:p w14:paraId="3F879173" w14:textId="77777777" w:rsidR="00EB3798" w:rsidRPr="00EC6B13" w:rsidRDefault="00000000">
      <w:pPr>
        <w:widowControl/>
        <w:shd w:val="clear" w:color="auto" w:fill="FFFFFF"/>
        <w:spacing w:line="259" w:lineRule="atLeast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Description of the Project: As a Senior Data Engineer worked in an Australia based retail chain project, I mainly worked on getting data from S3 and loading it into Snowflake. I designed and implemented</w:t>
      </w:r>
    </w:p>
    <w:p w14:paraId="4EE3BBCC" w14:textId="54527ECE" w:rsidR="00EB3798" w:rsidRPr="00EC6B13" w:rsidRDefault="00000000">
      <w:pPr>
        <w:widowControl/>
        <w:shd w:val="clear" w:color="auto" w:fill="FFFFFF"/>
        <w:spacing w:line="259" w:lineRule="atLeast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various fact and dimension tables to enable efficient reporting and analytics, providing robust solutions for business intelligence needs.</w:t>
      </w:r>
    </w:p>
    <w:p w14:paraId="11A864D8" w14:textId="77777777" w:rsidR="00EB3798" w:rsidRPr="00EC6B13" w:rsidRDefault="00000000">
      <w:pPr>
        <w:widowControl/>
        <w:numPr>
          <w:ilvl w:val="0"/>
          <w:numId w:val="2"/>
        </w:numPr>
        <w:shd w:val="clear" w:color="auto" w:fill="FFFFFF"/>
        <w:spacing w:before="160"/>
        <w:ind w:left="818" w:hanging="98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             Role:</w:t>
      </w:r>
      <w:r w:rsidRPr="00EC6B13">
        <w:rPr>
          <w:spacing w:val="-2"/>
          <w:kern w:val="36"/>
          <w:lang w:val="en-IN"/>
        </w:rPr>
        <w:tab/>
        <w:t>Senior Data Engineer</w:t>
      </w:r>
    </w:p>
    <w:p w14:paraId="04315CE2" w14:textId="77777777" w:rsidR="00EB3798" w:rsidRPr="00EC6B13" w:rsidRDefault="00000000">
      <w:pPr>
        <w:widowControl/>
        <w:numPr>
          <w:ilvl w:val="0"/>
          <w:numId w:val="2"/>
        </w:numPr>
        <w:shd w:val="clear" w:color="auto" w:fill="FFFFFF"/>
        <w:spacing w:before="22"/>
        <w:ind w:left="818" w:hanging="98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             Responsibilities:</w:t>
      </w:r>
    </w:p>
    <w:p w14:paraId="74C4F63B" w14:textId="77777777" w:rsidR="00EB3798" w:rsidRPr="00EC6B13" w:rsidRDefault="00000000">
      <w:pPr>
        <w:widowControl/>
        <w:numPr>
          <w:ilvl w:val="1"/>
          <w:numId w:val="2"/>
        </w:numPr>
        <w:shd w:val="clear" w:color="auto" w:fill="FFFFFF"/>
        <w:spacing w:before="21" w:line="252" w:lineRule="atLeast"/>
        <w:ind w:left="1584" w:right="401" w:hanging="144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I worked on writing the snowflake stored procedure to get data from S3 external stage to snowflake using COPY command.</w:t>
      </w:r>
    </w:p>
    <w:p w14:paraId="4327351D" w14:textId="77777777" w:rsidR="00EB3798" w:rsidRPr="00EC6B13" w:rsidRDefault="00000000">
      <w:pPr>
        <w:widowControl/>
        <w:numPr>
          <w:ilvl w:val="1"/>
          <w:numId w:val="2"/>
        </w:numPr>
        <w:shd w:val="clear" w:color="auto" w:fill="FFFFFF"/>
        <w:spacing w:before="10"/>
        <w:ind w:left="1585" w:hanging="144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Analyzed Power BI reports to understand the requirement and Data Model.</w:t>
      </w:r>
    </w:p>
    <w:p w14:paraId="522D60CB" w14:textId="77777777" w:rsidR="00EB3798" w:rsidRPr="00EC6B13" w:rsidRDefault="00000000">
      <w:pPr>
        <w:widowControl/>
        <w:numPr>
          <w:ilvl w:val="1"/>
          <w:numId w:val="2"/>
        </w:numPr>
        <w:shd w:val="clear" w:color="auto" w:fill="FFFFFF"/>
        <w:spacing w:before="14"/>
        <w:ind w:left="1585" w:hanging="144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Worked on creating Data Model (Star Schema) for reporting layer (Power BI)</w:t>
      </w:r>
    </w:p>
    <w:p w14:paraId="31E71B9F" w14:textId="77777777" w:rsidR="00EB3798" w:rsidRPr="00EC6B13" w:rsidRDefault="00000000">
      <w:pPr>
        <w:widowControl/>
        <w:numPr>
          <w:ilvl w:val="1"/>
          <w:numId w:val="2"/>
        </w:numPr>
        <w:shd w:val="clear" w:color="auto" w:fill="FFFFFF"/>
        <w:spacing w:before="15"/>
        <w:ind w:left="1585" w:hanging="144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Implemented SCD Type 1 in Staging Layer and SCD Type 2 in Dimensions table</w:t>
      </w:r>
    </w:p>
    <w:p w14:paraId="0A1B6E5E" w14:textId="77777777" w:rsidR="00EB3798" w:rsidRPr="00EC6B13" w:rsidRDefault="00000000">
      <w:pPr>
        <w:widowControl/>
        <w:numPr>
          <w:ilvl w:val="1"/>
          <w:numId w:val="2"/>
        </w:numPr>
        <w:shd w:val="clear" w:color="auto" w:fill="FFFFFF"/>
        <w:spacing w:before="14" w:line="252" w:lineRule="atLeast"/>
        <w:ind w:left="1584" w:right="1143" w:hanging="144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Created ETL pipeline using Airflow Snowflake Operator for Dev and Prod environment.</w:t>
      </w:r>
    </w:p>
    <w:p w14:paraId="5965CA30" w14:textId="77777777" w:rsidR="00EB3798" w:rsidRPr="00EC6B13" w:rsidRDefault="00000000">
      <w:pPr>
        <w:widowControl/>
        <w:numPr>
          <w:ilvl w:val="1"/>
          <w:numId w:val="2"/>
        </w:numPr>
        <w:shd w:val="clear" w:color="auto" w:fill="FFFFFF"/>
        <w:spacing w:before="9"/>
        <w:ind w:left="1585" w:hanging="144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      Used GitHub Actions for Continuous Development and Integration.</w:t>
      </w:r>
    </w:p>
    <w:p w14:paraId="310A7C90" w14:textId="77777777" w:rsidR="00EB3798" w:rsidRPr="00EC6B13" w:rsidRDefault="00000000">
      <w:pPr>
        <w:widowControl/>
        <w:numPr>
          <w:ilvl w:val="0"/>
          <w:numId w:val="3"/>
        </w:numPr>
        <w:pBdr>
          <w:left w:val="none" w:sz="0" w:space="7" w:color="auto"/>
        </w:pBdr>
        <w:shd w:val="clear" w:color="auto" w:fill="FFFFFF"/>
        <w:spacing w:before="13"/>
        <w:ind w:left="1080" w:hanging="368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Technical tools: Snowflake, Stored Procedure, Airflow, Python, GIT and GitHub Actions.</w:t>
      </w:r>
    </w:p>
    <w:p w14:paraId="7A597414" w14:textId="77777777" w:rsidR="00EB3798" w:rsidRDefault="00EB3798">
      <w:pPr>
        <w:spacing w:line="478" w:lineRule="auto"/>
        <w:ind w:right="4489"/>
        <w:rPr>
          <w:spacing w:val="-2"/>
          <w:kern w:val="36"/>
          <w:lang w:val="en-IN"/>
        </w:rPr>
      </w:pPr>
    </w:p>
    <w:p w14:paraId="34DA9CB8" w14:textId="77777777" w:rsidR="00EC6B13" w:rsidRPr="00EC6B13" w:rsidRDefault="00EC6B13">
      <w:pPr>
        <w:spacing w:line="478" w:lineRule="auto"/>
        <w:ind w:right="4489"/>
        <w:rPr>
          <w:spacing w:val="-2"/>
          <w:kern w:val="36"/>
          <w:lang w:val="en-IN"/>
        </w:rPr>
      </w:pPr>
    </w:p>
    <w:p w14:paraId="54C72650" w14:textId="77777777" w:rsidR="00EB3798" w:rsidRPr="00EC6B13" w:rsidRDefault="00000000">
      <w:pPr>
        <w:spacing w:line="478" w:lineRule="auto"/>
        <w:ind w:right="4489"/>
        <w:rPr>
          <w:b/>
          <w:bCs/>
          <w:spacing w:val="-2"/>
          <w:kern w:val="36"/>
          <w:lang w:val="en-IN"/>
        </w:rPr>
      </w:pPr>
      <w:r w:rsidRPr="00EC6B13">
        <w:rPr>
          <w:b/>
          <w:bCs/>
          <w:spacing w:val="-2"/>
          <w:kern w:val="36"/>
          <w:lang w:val="en-IN"/>
        </w:rPr>
        <w:lastRenderedPageBreak/>
        <w:t>Project – Duration (11/2024 to 03/2025)</w:t>
      </w:r>
    </w:p>
    <w:p w14:paraId="7715BF6C" w14:textId="77777777" w:rsidR="00EB3798" w:rsidRPr="00EC6B13" w:rsidRDefault="00000000">
      <w:pPr>
        <w:spacing w:before="81" w:line="259" w:lineRule="auto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Description of the Project: As a Senior Data Engineer I worked in a US based media and entertainment project, I mainly worked on getting data from various sources to Oracle Data warehouse for reporting.</w:t>
      </w:r>
    </w:p>
    <w:p w14:paraId="185D95D0" w14:textId="77777777" w:rsidR="00EB3798" w:rsidRPr="00EC6B13" w:rsidRDefault="00000000">
      <w:pPr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Worked on creating Oracle PLSQL to get data from landing to ODS, Data warehouse and Data mart layers.</w:t>
      </w:r>
    </w:p>
    <w:p w14:paraId="5948FE8A" w14:textId="77777777" w:rsidR="00EB3798" w:rsidRPr="00EC6B13" w:rsidRDefault="00000000">
      <w:pPr>
        <w:numPr>
          <w:ilvl w:val="0"/>
          <w:numId w:val="4"/>
        </w:numPr>
        <w:tabs>
          <w:tab w:val="left" w:pos="2881"/>
        </w:tabs>
        <w:spacing w:before="182"/>
        <w:ind w:left="1440" w:hanging="71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Role:</w:t>
      </w:r>
      <w:r w:rsidRPr="00EC6B13">
        <w:rPr>
          <w:spacing w:val="-2"/>
          <w:kern w:val="36"/>
          <w:lang w:val="en-IN"/>
        </w:rPr>
        <w:tab/>
        <w:t>Senior Data Engineer</w:t>
      </w:r>
    </w:p>
    <w:p w14:paraId="6059D3E4" w14:textId="77777777" w:rsidR="00EB3798" w:rsidRPr="00EC6B13" w:rsidRDefault="00000000">
      <w:pPr>
        <w:numPr>
          <w:ilvl w:val="0"/>
          <w:numId w:val="4"/>
        </w:numPr>
        <w:spacing w:before="21"/>
        <w:ind w:left="1440" w:hanging="719"/>
        <w:outlineLvl w:val="0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Responsibilities:</w:t>
      </w:r>
    </w:p>
    <w:p w14:paraId="7122B0E9" w14:textId="77777777" w:rsidR="00EB3798" w:rsidRPr="00EC6B13" w:rsidRDefault="00000000">
      <w:pPr>
        <w:numPr>
          <w:ilvl w:val="1"/>
          <w:numId w:val="4"/>
        </w:numPr>
        <w:spacing w:before="21" w:line="252" w:lineRule="auto"/>
        <w:ind w:left="1801" w:right="234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I worked on writing the PLSQL packages to get data from various sources to Oracle data warehouse and data mart layers.</w:t>
      </w:r>
    </w:p>
    <w:p w14:paraId="5AE9C7BD" w14:textId="77777777" w:rsidR="00EB3798" w:rsidRPr="00EC6B13" w:rsidRDefault="00000000">
      <w:pPr>
        <w:numPr>
          <w:ilvl w:val="1"/>
          <w:numId w:val="4"/>
        </w:numPr>
        <w:spacing w:before="10" w:line="247" w:lineRule="auto"/>
        <w:ind w:left="1801" w:right="342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Analyzed the functionality of different PLSQL packages to modify them as per the business requirement.</w:t>
      </w:r>
    </w:p>
    <w:p w14:paraId="55A0897B" w14:textId="77777777" w:rsidR="00EB3798" w:rsidRPr="00EC6B13" w:rsidRDefault="00000000">
      <w:pPr>
        <w:numPr>
          <w:ilvl w:val="1"/>
          <w:numId w:val="4"/>
        </w:numPr>
        <w:spacing w:before="14" w:line="252" w:lineRule="auto"/>
        <w:ind w:left="1801" w:right="470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Worked on implementation of SCD type2 on data warehouse layer for reporting layer for reporting purpose.</w:t>
      </w:r>
    </w:p>
    <w:p w14:paraId="0AC71C23" w14:textId="77777777" w:rsidR="00EB3798" w:rsidRPr="00EC6B13" w:rsidRDefault="00000000">
      <w:pPr>
        <w:numPr>
          <w:ilvl w:val="1"/>
          <w:numId w:val="4"/>
        </w:numPr>
        <w:spacing w:before="9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Used Jenkins CICD pipeline to deploy code to UAT and Prod environment.</w:t>
      </w:r>
    </w:p>
    <w:p w14:paraId="138F2623" w14:textId="77777777" w:rsidR="00EB3798" w:rsidRPr="00EC6B13" w:rsidRDefault="00000000">
      <w:pPr>
        <w:numPr>
          <w:ilvl w:val="0"/>
          <w:numId w:val="5"/>
        </w:numPr>
        <w:pBdr>
          <w:left w:val="none" w:sz="0" w:space="7" w:color="auto"/>
        </w:pBdr>
        <w:spacing w:before="13"/>
        <w:ind w:left="108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Technical tools: Oracle PLSQL, Stored Procedure, GitLab and Jenkins.</w:t>
      </w:r>
    </w:p>
    <w:p w14:paraId="75B6C1C3" w14:textId="77777777" w:rsidR="00EB3798" w:rsidRPr="00EC6B13" w:rsidRDefault="00000000">
      <w:pPr>
        <w:spacing w:before="268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 </w:t>
      </w:r>
    </w:p>
    <w:p w14:paraId="7F3446C1" w14:textId="77777777" w:rsidR="00EB3798" w:rsidRPr="00EC6B13" w:rsidRDefault="00000000">
      <w:pPr>
        <w:spacing w:before="1"/>
        <w:rPr>
          <w:b/>
          <w:bCs/>
          <w:spacing w:val="-2"/>
          <w:kern w:val="36"/>
          <w:lang w:val="en-IN"/>
        </w:rPr>
      </w:pPr>
      <w:r w:rsidRPr="00EC6B13">
        <w:rPr>
          <w:b/>
          <w:bCs/>
          <w:spacing w:val="-2"/>
          <w:kern w:val="36"/>
          <w:lang w:val="en-IN"/>
        </w:rPr>
        <w:t>Project – Duration (08/2023 to 07/2024)</w:t>
      </w:r>
    </w:p>
    <w:p w14:paraId="138B5021" w14:textId="77777777" w:rsidR="00EB3798" w:rsidRPr="00EC6B13" w:rsidRDefault="00000000">
      <w:pPr>
        <w:spacing w:line="259" w:lineRule="auto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Description of the Project: An Indian car manufacturer aims to analyze sentiments from various comments posted on different social media platforms to gain insights and make informed business</w:t>
      </w:r>
    </w:p>
    <w:p w14:paraId="628DB8C2" w14:textId="77777777" w:rsidR="00EB3798" w:rsidRPr="00EC6B13" w:rsidRDefault="00000000">
      <w:pPr>
        <w:spacing w:line="259" w:lineRule="auto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decisions suing LLM. The project involves creating an end-to-end data pipeline to collect, process, and analyze these comments, enabling the company to understand customer sentiment and improve business strategies.</w:t>
      </w:r>
    </w:p>
    <w:p w14:paraId="71F5E236" w14:textId="77777777" w:rsidR="00EB3798" w:rsidRPr="00EC6B13" w:rsidRDefault="00000000">
      <w:pPr>
        <w:numPr>
          <w:ilvl w:val="0"/>
          <w:numId w:val="6"/>
        </w:numPr>
        <w:tabs>
          <w:tab w:val="left" w:pos="2881"/>
        </w:tabs>
        <w:spacing w:before="160"/>
        <w:ind w:left="1440" w:hanging="71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Role:</w:t>
      </w:r>
      <w:r w:rsidRPr="00EC6B13">
        <w:rPr>
          <w:spacing w:val="-2"/>
          <w:kern w:val="36"/>
          <w:lang w:val="en-IN"/>
        </w:rPr>
        <w:tab/>
        <w:t>Senior Data Engineer</w:t>
      </w:r>
    </w:p>
    <w:p w14:paraId="00F41580" w14:textId="77777777" w:rsidR="00EB3798" w:rsidRPr="00EC6B13" w:rsidRDefault="00000000">
      <w:pPr>
        <w:numPr>
          <w:ilvl w:val="0"/>
          <w:numId w:val="6"/>
        </w:numPr>
        <w:spacing w:before="17"/>
        <w:ind w:left="1440" w:hanging="719"/>
        <w:outlineLvl w:val="0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Responsibilities:</w:t>
      </w:r>
    </w:p>
    <w:p w14:paraId="2EE987EC" w14:textId="77777777" w:rsidR="00EB3798" w:rsidRPr="00EC6B13" w:rsidRDefault="00EB3798">
      <w:pPr>
        <w:rPr>
          <w:spacing w:val="-2"/>
          <w:kern w:val="36"/>
          <w:lang w:val="en-IN"/>
        </w:rPr>
        <w:sectPr w:rsidR="00EB3798" w:rsidRPr="00EC6B13">
          <w:pgSz w:w="12240" w:h="15840"/>
          <w:pgMar w:top="1820" w:right="1440" w:bottom="280" w:left="1440" w:header="708" w:footer="708" w:gutter="0"/>
          <w:cols w:space="708"/>
        </w:sectPr>
      </w:pPr>
    </w:p>
    <w:p w14:paraId="501039F5" w14:textId="77777777" w:rsidR="00EB3798" w:rsidRPr="00EC6B13" w:rsidRDefault="00000000">
      <w:pPr>
        <w:numPr>
          <w:ilvl w:val="0"/>
          <w:numId w:val="7"/>
        </w:numPr>
        <w:spacing w:before="81" w:line="252" w:lineRule="auto"/>
        <w:ind w:left="1801" w:right="440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lastRenderedPageBreak/>
        <w:t>Designed and implemented web crawling scripts using Scrapy to scrape relevant data from various social media websites.</w:t>
      </w:r>
    </w:p>
    <w:p w14:paraId="198C4D73" w14:textId="77777777" w:rsidR="00EB3798" w:rsidRPr="00EC6B13" w:rsidRDefault="00000000">
      <w:pPr>
        <w:numPr>
          <w:ilvl w:val="0"/>
          <w:numId w:val="7"/>
        </w:numPr>
        <w:spacing w:before="9" w:line="252" w:lineRule="auto"/>
        <w:ind w:left="1801" w:right="48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Developed and deployed scripts on AWS EC2 instances, ensuring robust and scalable data processing workflows.</w:t>
      </w:r>
    </w:p>
    <w:p w14:paraId="3684040D" w14:textId="77777777" w:rsidR="00EB3798" w:rsidRPr="00EC6B13" w:rsidRDefault="00000000">
      <w:pPr>
        <w:numPr>
          <w:ilvl w:val="0"/>
          <w:numId w:val="7"/>
        </w:numPr>
        <w:spacing w:before="9" w:line="257" w:lineRule="auto"/>
        <w:ind w:left="1801" w:right="5" w:hanging="361"/>
        <w:jc w:val="both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Architected and built end-to-end data pipelines utilizing AWS resources such as EC2, Lambda, Glue, and Redshift to automate data collection, transformation, and loading processes.</w:t>
      </w:r>
    </w:p>
    <w:p w14:paraId="019C474F" w14:textId="77777777" w:rsidR="00EB3798" w:rsidRPr="00EC6B13" w:rsidRDefault="00000000">
      <w:pPr>
        <w:numPr>
          <w:ilvl w:val="0"/>
          <w:numId w:val="7"/>
        </w:numPr>
        <w:spacing w:before="1" w:line="252" w:lineRule="auto"/>
        <w:ind w:left="1801" w:right="739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Leveraged AWS S3 for efficient data storage and management, ensuring data integrity and accessibility</w:t>
      </w:r>
    </w:p>
    <w:p w14:paraId="63685A58" w14:textId="77777777" w:rsidR="00EB3798" w:rsidRPr="00EC6B13" w:rsidRDefault="00000000">
      <w:pPr>
        <w:numPr>
          <w:ilvl w:val="0"/>
          <w:numId w:val="7"/>
        </w:numPr>
        <w:spacing w:before="9" w:line="235" w:lineRule="auto"/>
        <w:ind w:left="1801" w:right="349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Managed code versioning with GitHub and implemented automated deployment pipelines to streamline the deployment process.</w:t>
      </w:r>
    </w:p>
    <w:p w14:paraId="355EC819" w14:textId="77777777" w:rsidR="00EB3798" w:rsidRPr="00EC6B13" w:rsidRDefault="00EB3798">
      <w:pPr>
        <w:spacing w:before="182"/>
        <w:rPr>
          <w:spacing w:val="-2"/>
          <w:kern w:val="36"/>
          <w:lang w:val="en-IN"/>
        </w:rPr>
      </w:pPr>
    </w:p>
    <w:p w14:paraId="102F3C21" w14:textId="77777777" w:rsidR="00EB3798" w:rsidRPr="00EC6B13" w:rsidRDefault="00000000">
      <w:pPr>
        <w:numPr>
          <w:ilvl w:val="0"/>
          <w:numId w:val="8"/>
        </w:numPr>
        <w:pBdr>
          <w:left w:val="none" w:sz="0" w:space="7" w:color="auto"/>
        </w:pBdr>
        <w:ind w:left="108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Technical tools: AWS EC2, AWS Redshift, AWS Glue, AWS S3, AWS Lambda, Python, GIT</w:t>
      </w:r>
    </w:p>
    <w:p w14:paraId="7F2277AE" w14:textId="77777777" w:rsidR="00EB3798" w:rsidRPr="00EC6B13" w:rsidRDefault="00EB3798">
      <w:pPr>
        <w:rPr>
          <w:spacing w:val="-2"/>
          <w:kern w:val="36"/>
          <w:lang w:val="en-IN"/>
        </w:rPr>
      </w:pPr>
    </w:p>
    <w:p w14:paraId="6856492B" w14:textId="77777777" w:rsidR="00EB3798" w:rsidRPr="00EC6B13" w:rsidRDefault="00EB3798">
      <w:pPr>
        <w:spacing w:before="50"/>
        <w:rPr>
          <w:spacing w:val="-2"/>
          <w:kern w:val="36"/>
          <w:lang w:val="en-IN"/>
        </w:rPr>
      </w:pPr>
    </w:p>
    <w:p w14:paraId="5141D34F" w14:textId="77777777" w:rsidR="00EB3798" w:rsidRPr="00EC6B13" w:rsidRDefault="00000000">
      <w:pPr>
        <w:jc w:val="both"/>
        <w:rPr>
          <w:b/>
          <w:bCs/>
          <w:spacing w:val="-2"/>
          <w:kern w:val="36"/>
          <w:lang w:val="en-IN"/>
        </w:rPr>
      </w:pPr>
      <w:r w:rsidRPr="00EC6B13">
        <w:rPr>
          <w:b/>
          <w:bCs/>
          <w:spacing w:val="-2"/>
          <w:kern w:val="36"/>
          <w:lang w:val="en-IN"/>
        </w:rPr>
        <w:t>Project – Duration (03/2023 to 07/2023)</w:t>
      </w:r>
    </w:p>
    <w:p w14:paraId="65544B9F" w14:textId="77777777" w:rsidR="00EB3798" w:rsidRPr="00EC6B13" w:rsidRDefault="00000000">
      <w:pPr>
        <w:spacing w:line="259" w:lineRule="auto"/>
        <w:ind w:right="9"/>
        <w:jc w:val="both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Description of the Project: USA-based medicine manufacturer and retailer embarking on a data platform modernization journey leveraging AWS Cloud Platform. The project involves maintaining and enhancing a modern data pipeline stack to transition ETL processes from on-premises systems to AWS.</w:t>
      </w:r>
    </w:p>
    <w:p w14:paraId="6DE60F5D" w14:textId="77777777" w:rsidR="00EB3798" w:rsidRPr="00EC6B13" w:rsidRDefault="00000000">
      <w:pPr>
        <w:numPr>
          <w:ilvl w:val="0"/>
          <w:numId w:val="9"/>
        </w:numPr>
        <w:pBdr>
          <w:left w:val="none" w:sz="0" w:space="7" w:color="auto"/>
        </w:pBdr>
        <w:tabs>
          <w:tab w:val="left" w:pos="2881"/>
        </w:tabs>
        <w:spacing w:before="158"/>
        <w:ind w:left="108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Role:</w:t>
      </w:r>
      <w:r w:rsidRPr="00EC6B13">
        <w:rPr>
          <w:spacing w:val="-2"/>
          <w:kern w:val="36"/>
          <w:lang w:val="en-IN"/>
        </w:rPr>
        <w:tab/>
        <w:t>Senior Data Engineer</w:t>
      </w:r>
    </w:p>
    <w:p w14:paraId="2DE8659D" w14:textId="77777777" w:rsidR="00EB3798" w:rsidRPr="00EC6B13" w:rsidRDefault="00000000">
      <w:pPr>
        <w:numPr>
          <w:ilvl w:val="0"/>
          <w:numId w:val="9"/>
        </w:numPr>
        <w:pBdr>
          <w:left w:val="none" w:sz="0" w:space="7" w:color="auto"/>
        </w:pBdr>
        <w:spacing w:before="20"/>
        <w:ind w:left="1080" w:hanging="359"/>
        <w:outlineLvl w:val="0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Responsibilities:</w:t>
      </w:r>
    </w:p>
    <w:p w14:paraId="478EF135" w14:textId="77777777" w:rsidR="00EB3798" w:rsidRPr="00EC6B13" w:rsidRDefault="00000000">
      <w:pPr>
        <w:numPr>
          <w:ilvl w:val="1"/>
          <w:numId w:val="9"/>
        </w:numPr>
        <w:pBdr>
          <w:left w:val="none" w:sz="0" w:space="6" w:color="auto"/>
        </w:pBdr>
        <w:spacing w:before="27" w:line="252" w:lineRule="auto"/>
        <w:ind w:left="1801" w:right="244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Develop and run ETL jobs using AWS Glue to extract, transform, and load data into AWS RDS.</w:t>
      </w:r>
    </w:p>
    <w:p w14:paraId="51C8486F" w14:textId="77777777" w:rsidR="00EB3798" w:rsidRPr="00EC6B13" w:rsidRDefault="00000000">
      <w:pPr>
        <w:numPr>
          <w:ilvl w:val="1"/>
          <w:numId w:val="9"/>
        </w:numPr>
        <w:pBdr>
          <w:left w:val="none" w:sz="0" w:space="6" w:color="auto"/>
        </w:pBdr>
        <w:spacing w:before="9" w:line="247" w:lineRule="auto"/>
        <w:ind w:left="1801" w:right="1080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Optimize ETL processes for performance, leveraging Spark and AWS Glue capabilities.</w:t>
      </w:r>
    </w:p>
    <w:p w14:paraId="0B8F9D6C" w14:textId="77777777" w:rsidR="00EB3798" w:rsidRPr="00EC6B13" w:rsidRDefault="00000000">
      <w:pPr>
        <w:numPr>
          <w:ilvl w:val="1"/>
          <w:numId w:val="9"/>
        </w:numPr>
        <w:pBdr>
          <w:left w:val="none" w:sz="0" w:space="6" w:color="auto"/>
        </w:pBdr>
        <w:spacing w:before="15" w:line="252" w:lineRule="auto"/>
        <w:ind w:left="1801" w:right="630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Create Airflow DAGs to schedule and orchestrate AWS Glue ETL jobs, ensuring efficient data flow and processing.</w:t>
      </w:r>
    </w:p>
    <w:p w14:paraId="1F96FC92" w14:textId="77777777" w:rsidR="00EB3798" w:rsidRPr="00EC6B13" w:rsidRDefault="00000000">
      <w:pPr>
        <w:numPr>
          <w:ilvl w:val="1"/>
          <w:numId w:val="9"/>
        </w:numPr>
        <w:pBdr>
          <w:left w:val="none" w:sz="0" w:space="6" w:color="auto"/>
        </w:pBdr>
        <w:spacing w:before="13" w:line="235" w:lineRule="auto"/>
        <w:ind w:left="1801" w:right="584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 xml:space="preserve">Conduct code linting and standards enforcement using </w:t>
      </w:r>
      <w:proofErr w:type="spellStart"/>
      <w:r w:rsidRPr="00EC6B13">
        <w:rPr>
          <w:spacing w:val="-2"/>
          <w:kern w:val="36"/>
          <w:lang w:val="en-IN"/>
        </w:rPr>
        <w:t>pylint</w:t>
      </w:r>
      <w:proofErr w:type="spellEnd"/>
      <w:r w:rsidRPr="00EC6B13">
        <w:rPr>
          <w:spacing w:val="-2"/>
          <w:kern w:val="36"/>
          <w:lang w:val="en-IN"/>
        </w:rPr>
        <w:t xml:space="preserve"> to maintain code quality.</w:t>
      </w:r>
    </w:p>
    <w:p w14:paraId="7E6439B0" w14:textId="77777777" w:rsidR="00EB3798" w:rsidRPr="00EC6B13" w:rsidRDefault="00000000">
      <w:pPr>
        <w:numPr>
          <w:ilvl w:val="1"/>
          <w:numId w:val="9"/>
        </w:numPr>
        <w:pBdr>
          <w:left w:val="none" w:sz="0" w:space="6" w:color="auto"/>
        </w:pBdr>
        <w:spacing w:before="3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Perform unit testing of ETL jobs to ensure functionality and reliability.</w:t>
      </w:r>
    </w:p>
    <w:p w14:paraId="66060E2B" w14:textId="77777777" w:rsidR="00EB3798" w:rsidRPr="00EC6B13" w:rsidRDefault="00EB3798">
      <w:pPr>
        <w:spacing w:before="169"/>
        <w:rPr>
          <w:spacing w:val="-2"/>
          <w:kern w:val="36"/>
          <w:lang w:val="en-IN"/>
        </w:rPr>
      </w:pPr>
    </w:p>
    <w:p w14:paraId="115A83EE" w14:textId="77777777" w:rsidR="00EB3798" w:rsidRPr="00EC6B13" w:rsidRDefault="00000000">
      <w:pPr>
        <w:numPr>
          <w:ilvl w:val="0"/>
          <w:numId w:val="10"/>
        </w:numPr>
        <w:pBdr>
          <w:left w:val="none" w:sz="0" w:space="7" w:color="auto"/>
        </w:pBdr>
        <w:ind w:left="108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Technical tools: AWS Glue, AWS S3, AWS Lambda, Spark, Python and GIT.</w:t>
      </w:r>
    </w:p>
    <w:p w14:paraId="5884020C" w14:textId="77777777" w:rsidR="00EB3798" w:rsidRPr="00EC6B13" w:rsidRDefault="00EB3798">
      <w:pPr>
        <w:spacing w:before="29"/>
        <w:rPr>
          <w:spacing w:val="-2"/>
          <w:kern w:val="36"/>
          <w:lang w:val="en-IN"/>
        </w:rPr>
      </w:pPr>
    </w:p>
    <w:p w14:paraId="5B4F763A" w14:textId="77777777" w:rsidR="00EB3798" w:rsidRPr="00EC6B13" w:rsidRDefault="00000000">
      <w:pPr>
        <w:jc w:val="both"/>
        <w:rPr>
          <w:b/>
          <w:bCs/>
          <w:spacing w:val="-2"/>
          <w:kern w:val="36"/>
          <w:lang w:val="en-IN"/>
        </w:rPr>
      </w:pPr>
      <w:r w:rsidRPr="00EC6B13">
        <w:rPr>
          <w:b/>
          <w:bCs/>
          <w:spacing w:val="-2"/>
          <w:kern w:val="36"/>
          <w:lang w:val="en-IN"/>
        </w:rPr>
        <w:t>Project – Duration (02/2022 to 03/2023)</w:t>
      </w:r>
    </w:p>
    <w:p w14:paraId="1277702E" w14:textId="77777777" w:rsidR="00EB3798" w:rsidRPr="00EC6B13" w:rsidRDefault="00000000">
      <w:pPr>
        <w:spacing w:line="259" w:lineRule="auto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Description of the Project: Description of the Project: American multinational pharmaceutical company has embarked on a data platform modernization journey from the legacy On-premises system to</w:t>
      </w:r>
    </w:p>
    <w:p w14:paraId="0B1757C6" w14:textId="77777777" w:rsidR="00EB3798" w:rsidRPr="00EC6B13" w:rsidRDefault="00000000">
      <w:pPr>
        <w:spacing w:line="259" w:lineRule="auto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leveraging Palantir Foundry and AWS Cloud Platform to create and maintain enhance Modern Data Pipelining and reporting.</w:t>
      </w:r>
    </w:p>
    <w:p w14:paraId="198F1036" w14:textId="77777777" w:rsidR="00EB3798" w:rsidRPr="00EC6B13" w:rsidRDefault="00000000">
      <w:pPr>
        <w:numPr>
          <w:ilvl w:val="0"/>
          <w:numId w:val="11"/>
        </w:numPr>
        <w:tabs>
          <w:tab w:val="left" w:pos="2881"/>
        </w:tabs>
        <w:spacing w:before="160"/>
        <w:ind w:left="144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Role:</w:t>
      </w:r>
      <w:r w:rsidRPr="00EC6B13">
        <w:rPr>
          <w:spacing w:val="-2"/>
          <w:kern w:val="36"/>
          <w:lang w:val="en-IN"/>
        </w:rPr>
        <w:tab/>
        <w:t>Senior Data Engineer</w:t>
      </w:r>
    </w:p>
    <w:p w14:paraId="206DB3D2" w14:textId="77777777" w:rsidR="00EB3798" w:rsidRPr="00EC6B13" w:rsidRDefault="00000000">
      <w:pPr>
        <w:numPr>
          <w:ilvl w:val="0"/>
          <w:numId w:val="11"/>
        </w:numPr>
        <w:spacing w:before="22"/>
        <w:ind w:left="1440" w:hanging="359"/>
        <w:outlineLvl w:val="0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Responsibilities:</w:t>
      </w:r>
    </w:p>
    <w:p w14:paraId="2B984EB7" w14:textId="77777777" w:rsidR="00EB3798" w:rsidRPr="00EC6B13" w:rsidRDefault="00EB3798">
      <w:pPr>
        <w:rPr>
          <w:spacing w:val="-2"/>
          <w:kern w:val="36"/>
          <w:lang w:val="en-IN"/>
        </w:rPr>
        <w:sectPr w:rsidR="00EB3798" w:rsidRPr="00EC6B13">
          <w:pgSz w:w="12240" w:h="15840"/>
          <w:pgMar w:top="1360" w:right="1440" w:bottom="280" w:left="1440" w:header="708" w:footer="708" w:gutter="0"/>
          <w:cols w:space="708"/>
        </w:sectPr>
      </w:pPr>
    </w:p>
    <w:p w14:paraId="0D108AA4" w14:textId="77777777" w:rsidR="00EB3798" w:rsidRPr="00EC6B13" w:rsidRDefault="00000000">
      <w:pPr>
        <w:numPr>
          <w:ilvl w:val="0"/>
          <w:numId w:val="12"/>
        </w:numPr>
        <w:spacing w:before="81" w:line="270" w:lineRule="atLeast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lastRenderedPageBreak/>
        <w:t>Analyzing the requirements provided in the JIRA from business.</w:t>
      </w:r>
    </w:p>
    <w:p w14:paraId="4EA365FB" w14:textId="77777777" w:rsidR="00EB3798" w:rsidRPr="00EC6B13" w:rsidRDefault="00000000">
      <w:pPr>
        <w:numPr>
          <w:ilvl w:val="0"/>
          <w:numId w:val="12"/>
        </w:numPr>
        <w:spacing w:line="268" w:lineRule="atLeast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Getting the data from SAP using the Foundry connector.</w:t>
      </w:r>
    </w:p>
    <w:p w14:paraId="6D8C350F" w14:textId="77777777" w:rsidR="00EB3798" w:rsidRPr="00EC6B13" w:rsidRDefault="00000000">
      <w:pPr>
        <w:numPr>
          <w:ilvl w:val="0"/>
          <w:numId w:val="12"/>
        </w:numPr>
        <w:spacing w:before="1" w:line="235" w:lineRule="auto"/>
        <w:ind w:left="1801" w:right="181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 xml:space="preserve">Creating </w:t>
      </w:r>
      <w:proofErr w:type="gramStart"/>
      <w:r w:rsidRPr="00EC6B13">
        <w:rPr>
          <w:spacing w:val="-2"/>
          <w:kern w:val="36"/>
          <w:lang w:val="en-IN"/>
        </w:rPr>
        <w:t>a</w:t>
      </w:r>
      <w:proofErr w:type="gramEnd"/>
      <w:r w:rsidRPr="00EC6B13">
        <w:rPr>
          <w:spacing w:val="-2"/>
          <w:kern w:val="36"/>
          <w:lang w:val="en-IN"/>
        </w:rPr>
        <w:t xml:space="preserve"> ELT pipeline for data cleaning and transformation of business rules using Palantir Foundry.</w:t>
      </w:r>
    </w:p>
    <w:p w14:paraId="36DC695A" w14:textId="77777777" w:rsidR="00EB3798" w:rsidRPr="00EC6B13" w:rsidRDefault="00000000">
      <w:pPr>
        <w:numPr>
          <w:ilvl w:val="0"/>
          <w:numId w:val="12"/>
        </w:numPr>
        <w:spacing w:before="3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Tools using Python, Spark, SQL for development and Git for version control.</w:t>
      </w:r>
    </w:p>
    <w:p w14:paraId="40C2608F" w14:textId="77777777" w:rsidR="00EB3798" w:rsidRPr="00EC6B13" w:rsidRDefault="00000000">
      <w:pPr>
        <w:numPr>
          <w:ilvl w:val="0"/>
          <w:numId w:val="13"/>
        </w:numPr>
        <w:spacing w:before="260"/>
        <w:ind w:left="144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Technical tools: Palantir Foundry, Spark, Python, SQL and GIT.</w:t>
      </w:r>
    </w:p>
    <w:p w14:paraId="7BFF36FF" w14:textId="77777777" w:rsidR="00EB3798" w:rsidRPr="00EC6B13" w:rsidRDefault="00000000">
      <w:pPr>
        <w:spacing w:before="266"/>
        <w:rPr>
          <w:b/>
          <w:bCs/>
          <w:spacing w:val="-2"/>
          <w:kern w:val="36"/>
          <w:lang w:val="en-IN"/>
        </w:rPr>
      </w:pPr>
      <w:r w:rsidRPr="00EC6B13">
        <w:rPr>
          <w:b/>
          <w:bCs/>
          <w:spacing w:val="-2"/>
          <w:kern w:val="36"/>
          <w:lang w:val="en-IN"/>
        </w:rPr>
        <w:t>Project 5 – Duration (11/2018 to 02/2022)</w:t>
      </w:r>
    </w:p>
    <w:p w14:paraId="08EDC7CE" w14:textId="77777777" w:rsidR="00EB3798" w:rsidRPr="00EC6B13" w:rsidRDefault="00000000">
      <w:pPr>
        <w:spacing w:before="1" w:line="259" w:lineRule="auto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Description of the Project: American Insurance based client moved its ETL solution from Traditional SQL server, SSIS integration pipeline to Bigdata solution.</w:t>
      </w:r>
    </w:p>
    <w:p w14:paraId="2516E45B" w14:textId="77777777" w:rsidR="00EB3798" w:rsidRPr="00EC6B13" w:rsidRDefault="00000000">
      <w:pPr>
        <w:numPr>
          <w:ilvl w:val="0"/>
          <w:numId w:val="14"/>
        </w:numPr>
        <w:pBdr>
          <w:left w:val="none" w:sz="0" w:space="7" w:color="auto"/>
        </w:pBdr>
        <w:tabs>
          <w:tab w:val="left" w:pos="2881"/>
        </w:tabs>
        <w:spacing w:before="158"/>
        <w:ind w:left="108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Role:</w:t>
      </w:r>
      <w:r w:rsidRPr="00EC6B13">
        <w:rPr>
          <w:spacing w:val="-2"/>
          <w:kern w:val="36"/>
          <w:lang w:val="en-IN"/>
        </w:rPr>
        <w:tab/>
        <w:t>Big Data Developer</w:t>
      </w:r>
    </w:p>
    <w:p w14:paraId="7A434B93" w14:textId="77777777" w:rsidR="00EB3798" w:rsidRPr="00EC6B13" w:rsidRDefault="00000000">
      <w:pPr>
        <w:numPr>
          <w:ilvl w:val="0"/>
          <w:numId w:val="14"/>
        </w:numPr>
        <w:pBdr>
          <w:left w:val="none" w:sz="0" w:space="7" w:color="auto"/>
        </w:pBdr>
        <w:spacing w:before="19"/>
        <w:ind w:left="1080" w:hanging="359"/>
        <w:outlineLvl w:val="0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Responsibilities:</w:t>
      </w:r>
    </w:p>
    <w:p w14:paraId="02B7426A" w14:textId="77777777" w:rsidR="00EB3798" w:rsidRPr="00EC6B13" w:rsidRDefault="00000000">
      <w:pPr>
        <w:numPr>
          <w:ilvl w:val="1"/>
          <w:numId w:val="14"/>
        </w:numPr>
        <w:pBdr>
          <w:left w:val="none" w:sz="0" w:space="6" w:color="auto"/>
        </w:pBdr>
        <w:spacing w:before="27" w:line="252" w:lineRule="auto"/>
        <w:ind w:left="1801" w:right="328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Importing the data from DB2 and SQL Server using Sqoop import to load the data into Hive tables.</w:t>
      </w:r>
    </w:p>
    <w:p w14:paraId="4B7B814C" w14:textId="77777777" w:rsidR="00EB3798" w:rsidRPr="00EC6B13" w:rsidRDefault="00000000">
      <w:pPr>
        <w:numPr>
          <w:ilvl w:val="1"/>
          <w:numId w:val="14"/>
        </w:numPr>
        <w:pBdr>
          <w:left w:val="none" w:sz="0" w:space="6" w:color="auto"/>
        </w:pBdr>
        <w:spacing w:before="9" w:line="252" w:lineRule="auto"/>
        <w:ind w:left="1801" w:right="395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Writing scripts using Hive to create the required view in Hive tables for reporting purposes.</w:t>
      </w:r>
    </w:p>
    <w:p w14:paraId="5C1C2191" w14:textId="77777777" w:rsidR="00EB3798" w:rsidRPr="00EC6B13" w:rsidRDefault="00000000">
      <w:pPr>
        <w:numPr>
          <w:ilvl w:val="1"/>
          <w:numId w:val="14"/>
        </w:numPr>
        <w:pBdr>
          <w:left w:val="none" w:sz="0" w:space="6" w:color="auto"/>
        </w:pBdr>
        <w:spacing w:before="4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Bug fixing, gathering requirements and designing new solutions.</w:t>
      </w:r>
    </w:p>
    <w:p w14:paraId="3E40AA2B" w14:textId="77777777" w:rsidR="00EB3798" w:rsidRPr="00EC6B13" w:rsidRDefault="00000000">
      <w:pPr>
        <w:numPr>
          <w:ilvl w:val="1"/>
          <w:numId w:val="14"/>
        </w:numPr>
        <w:pBdr>
          <w:left w:val="none" w:sz="0" w:space="6" w:color="auto"/>
        </w:pBdr>
        <w:spacing w:before="15" w:line="252" w:lineRule="auto"/>
        <w:ind w:left="1801" w:right="103" w:hanging="36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Extensively used project management tools like to manage, track and fix issues with the help of JIRA</w:t>
      </w:r>
    </w:p>
    <w:p w14:paraId="51CCFC13" w14:textId="77777777" w:rsidR="00EB3798" w:rsidRPr="00EC6B13" w:rsidRDefault="00000000">
      <w:pPr>
        <w:numPr>
          <w:ilvl w:val="1"/>
          <w:numId w:val="14"/>
        </w:numPr>
        <w:pBdr>
          <w:left w:val="none" w:sz="0" w:space="6" w:color="auto"/>
        </w:pBdr>
        <w:spacing w:before="9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Analyzed large data sets by running Hive queries</w:t>
      </w:r>
    </w:p>
    <w:p w14:paraId="3FEF578B" w14:textId="77777777" w:rsidR="00EB3798" w:rsidRPr="00EC6B13" w:rsidRDefault="00EB3798">
      <w:pPr>
        <w:spacing w:before="196"/>
        <w:rPr>
          <w:spacing w:val="-2"/>
          <w:kern w:val="36"/>
          <w:lang w:val="en-IN"/>
        </w:rPr>
      </w:pPr>
    </w:p>
    <w:p w14:paraId="5BFE45E3" w14:textId="77777777" w:rsidR="00EB3798" w:rsidRPr="00EC6B13" w:rsidRDefault="00000000">
      <w:pPr>
        <w:numPr>
          <w:ilvl w:val="0"/>
          <w:numId w:val="15"/>
        </w:numPr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Technical tools: Hadoop, Hive, Sqoop, SQL Server</w:t>
      </w:r>
    </w:p>
    <w:p w14:paraId="44CBFFDD" w14:textId="77777777" w:rsidR="00EB3798" w:rsidRPr="00EC6B13" w:rsidRDefault="00EB3798">
      <w:pPr>
        <w:spacing w:before="24"/>
        <w:rPr>
          <w:spacing w:val="-2"/>
          <w:kern w:val="36"/>
          <w:lang w:val="en-IN"/>
        </w:rPr>
      </w:pPr>
    </w:p>
    <w:p w14:paraId="6123986D" w14:textId="77777777" w:rsidR="00EB3798" w:rsidRPr="00EC6B13" w:rsidRDefault="00000000">
      <w:pPr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Project 5 – Duration (07/2015 to 11/2018)</w:t>
      </w:r>
    </w:p>
    <w:p w14:paraId="2D9B70F4" w14:textId="77777777" w:rsidR="00EB3798" w:rsidRPr="00EC6B13" w:rsidRDefault="00000000">
      <w:pPr>
        <w:spacing w:line="238" w:lineRule="auto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Description of the Project: Part of the ETL team, responsible for developing and maintaining ETL pipeline using Oracle PLSQL and running them using automated Unix shell script.</w:t>
      </w:r>
    </w:p>
    <w:p w14:paraId="3F4914EF" w14:textId="77777777" w:rsidR="00EB3798" w:rsidRPr="00EC6B13" w:rsidRDefault="00EB3798">
      <w:pPr>
        <w:spacing w:before="159"/>
        <w:rPr>
          <w:spacing w:val="-2"/>
          <w:kern w:val="36"/>
          <w:lang w:val="en-IN"/>
        </w:rPr>
      </w:pPr>
    </w:p>
    <w:p w14:paraId="71B4FBEC" w14:textId="77777777" w:rsidR="00EB3798" w:rsidRPr="00EC6B13" w:rsidRDefault="00000000">
      <w:pPr>
        <w:numPr>
          <w:ilvl w:val="0"/>
          <w:numId w:val="16"/>
        </w:numPr>
        <w:tabs>
          <w:tab w:val="left" w:pos="2881"/>
        </w:tabs>
        <w:ind w:left="1080" w:hanging="359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Role:</w:t>
      </w:r>
      <w:r w:rsidRPr="00EC6B13">
        <w:rPr>
          <w:spacing w:val="-2"/>
          <w:kern w:val="36"/>
          <w:lang w:val="en-IN"/>
        </w:rPr>
        <w:tab/>
        <w:t>ETL Developer</w:t>
      </w:r>
    </w:p>
    <w:p w14:paraId="47318A8A" w14:textId="77777777" w:rsidR="00EB3798" w:rsidRPr="00EC6B13" w:rsidRDefault="00000000">
      <w:pPr>
        <w:numPr>
          <w:ilvl w:val="0"/>
          <w:numId w:val="16"/>
        </w:numPr>
        <w:spacing w:before="25"/>
        <w:ind w:left="1080" w:hanging="359"/>
        <w:outlineLvl w:val="0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Responsibilities:</w:t>
      </w:r>
    </w:p>
    <w:p w14:paraId="529CA912" w14:textId="77777777" w:rsidR="00EB3798" w:rsidRPr="00EC6B13" w:rsidRDefault="00000000">
      <w:pPr>
        <w:numPr>
          <w:ilvl w:val="1"/>
          <w:numId w:val="16"/>
        </w:numPr>
        <w:spacing w:before="21" w:line="270" w:lineRule="atLeast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Getting the data from Oracle OLTP system.</w:t>
      </w:r>
    </w:p>
    <w:p w14:paraId="5F0F08AE" w14:textId="77777777" w:rsidR="00EB3798" w:rsidRPr="00EC6B13" w:rsidRDefault="00000000">
      <w:pPr>
        <w:numPr>
          <w:ilvl w:val="1"/>
          <w:numId w:val="16"/>
        </w:numPr>
        <w:spacing w:line="268" w:lineRule="atLeast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Writing PLSQL script to do the Cleaning and Transformation of data.</w:t>
      </w:r>
    </w:p>
    <w:p w14:paraId="5ECCDFB0" w14:textId="77777777" w:rsidR="00EB3798" w:rsidRPr="00EC6B13" w:rsidRDefault="00000000">
      <w:pPr>
        <w:numPr>
          <w:ilvl w:val="1"/>
          <w:numId w:val="16"/>
        </w:numPr>
        <w:spacing w:line="270" w:lineRule="atLeast"/>
        <w:ind w:left="1801"/>
        <w:rPr>
          <w:spacing w:val="-2"/>
          <w:kern w:val="36"/>
          <w:lang w:val="en-IN"/>
        </w:rPr>
      </w:pPr>
      <w:r w:rsidRPr="00EC6B13">
        <w:rPr>
          <w:spacing w:val="-2"/>
          <w:kern w:val="36"/>
          <w:lang w:val="en-IN"/>
        </w:rPr>
        <w:t>Bug fixing, gathering requirements and designing new solutions using ALM.</w:t>
      </w:r>
    </w:p>
    <w:p w14:paraId="74AE5307" w14:textId="77777777" w:rsidR="00EB3798" w:rsidRDefault="00000000">
      <w:pPr>
        <w:numPr>
          <w:ilvl w:val="0"/>
          <w:numId w:val="17"/>
        </w:numPr>
        <w:spacing w:line="266" w:lineRule="atLeast"/>
        <w:rPr>
          <w:sz w:val="20"/>
          <w:szCs w:val="20"/>
        </w:rPr>
      </w:pPr>
      <w:r w:rsidRPr="00EC6B13">
        <w:rPr>
          <w:spacing w:val="-2"/>
          <w:kern w:val="36"/>
          <w:lang w:val="en-IN"/>
        </w:rPr>
        <w:t>Technical tools: Oracle, Unix Shell</w:t>
      </w:r>
      <w:r>
        <w:rPr>
          <w:rFonts w:ascii="Verdana" w:eastAsia="Verdana" w:hAnsi="Verdana" w:cs="Verdana"/>
          <w:spacing w:val="-7"/>
          <w:sz w:val="20"/>
          <w:szCs w:val="20"/>
        </w:rPr>
        <w:t xml:space="preserve"> </w:t>
      </w:r>
      <w:r w:rsidRPr="00EC6B13">
        <w:rPr>
          <w:spacing w:val="-2"/>
          <w:kern w:val="36"/>
          <w:lang w:val="en-IN"/>
        </w:rPr>
        <w:t>Script</w:t>
      </w:r>
    </w:p>
    <w:sectPr w:rsidR="00EB3798">
      <w:pgSz w:w="12240" w:h="15840"/>
      <w:pgMar w:top="1360" w:right="1440" w:bottom="28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B8E96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  <w:sz w:val="22"/>
        <w:szCs w:val="22"/>
      </w:rPr>
    </w:lvl>
    <w:lvl w:ilvl="1" w:tplc="D7AA50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0E71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8C0B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DE2F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0A19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E20B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C0B0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ECCE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FDE25AC">
      <w:start w:val="1"/>
      <w:numFmt w:val="bullet"/>
      <w:suff w:val="nothing"/>
      <w:lvlText w:val="•"/>
      <w:lvlJc w:val="left"/>
      <w:pPr>
        <w:ind w:left="720" w:hanging="360"/>
      </w:pPr>
      <w:rPr>
        <w:rFonts w:ascii="Segoe UI" w:eastAsia="Segoe UI" w:hAnsi="Segoe UI" w:cs="Segoe UI"/>
        <w:b w:val="0"/>
        <w:bCs w:val="0"/>
        <w:i w:val="0"/>
        <w:iCs w:val="0"/>
        <w:caps w:val="0"/>
        <w:color w:val="212529"/>
        <w:spacing w:val="0"/>
        <w:sz w:val="24"/>
        <w:szCs w:val="24"/>
      </w:rPr>
    </w:lvl>
    <w:lvl w:ilvl="1" w:tplc="9BAA7002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color w:val="212529"/>
        <w:spacing w:val="0"/>
        <w:sz w:val="24"/>
        <w:szCs w:val="24"/>
      </w:rPr>
    </w:lvl>
    <w:lvl w:ilvl="2" w:tplc="813C71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9A40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BA4D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A02F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1E7F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EA79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F2F6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C7AF8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BA30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8836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24B5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E64C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E85C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5EB2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2681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5065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97C9AF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C15A33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2"/>
        <w:szCs w:val="22"/>
      </w:rPr>
    </w:lvl>
    <w:lvl w:ilvl="2" w:tplc="83164A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5CD3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741C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585E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D825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3A49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24F6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FF0DC6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FE2698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70E1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A6AD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E8B2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8C68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122F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0A8E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3277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356C41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699C05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8A18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885F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1653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98EF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A2CF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983B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421E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6F84BBE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2"/>
        <w:szCs w:val="22"/>
      </w:rPr>
    </w:lvl>
    <w:lvl w:ilvl="1" w:tplc="2B5CF2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BC34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E8DA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E643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AE652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5E83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5070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9090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E54D2A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EABCC5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6CBC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ECB0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FE4D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3A8B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64B5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6EFB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844E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1AA203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  <w:bCs/>
      </w:rPr>
    </w:lvl>
    <w:lvl w:ilvl="1" w:tplc="A9B061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b w:val="0"/>
        <w:bCs w:val="0"/>
      </w:rPr>
    </w:lvl>
    <w:lvl w:ilvl="2" w:tplc="983266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32B3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8AE5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F035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700E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0A4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B41F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4AE21344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8CB47E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5072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7CFC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9C10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2C79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D2F3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6AD3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C651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22765D9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6FAC46"/>
        <w:sz w:val="22"/>
        <w:szCs w:val="22"/>
      </w:rPr>
    </w:lvl>
    <w:lvl w:ilvl="1" w:tplc="ADC28B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5809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A876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CE5B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6B428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966F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A24B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AA67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2140E83E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2"/>
        <w:szCs w:val="22"/>
      </w:rPr>
    </w:lvl>
    <w:lvl w:ilvl="1" w:tplc="370E94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9423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16D5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44F2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7031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F4DC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E85D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C01C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797C14E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81A2BC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76E0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2C14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D86E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9E23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1A55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F050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7C2A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E8B29E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  <w:bCs/>
      </w:rPr>
    </w:lvl>
    <w:lvl w:ilvl="1" w:tplc="BE5676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b w:val="0"/>
        <w:bCs w:val="0"/>
      </w:rPr>
    </w:lvl>
    <w:lvl w:ilvl="2" w:tplc="F0D81B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F29E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50B3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8C5C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DAF7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7EAD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0481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841204E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0"/>
        <w:szCs w:val="20"/>
      </w:rPr>
    </w:lvl>
    <w:lvl w:ilvl="1" w:tplc="8D9AC6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BEDF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DE34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5EB6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66A4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7EC9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FA46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86F9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B61014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  <w:sz w:val="22"/>
        <w:szCs w:val="22"/>
      </w:rPr>
    </w:lvl>
    <w:lvl w:ilvl="1" w:tplc="C576CE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2"/>
        <w:szCs w:val="22"/>
      </w:rPr>
    </w:lvl>
    <w:lvl w:ilvl="2" w:tplc="0A0EF6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0C5B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2E7C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3A8D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AEA1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960C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0AA6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8E863974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0"/>
        <w:szCs w:val="20"/>
      </w:rPr>
    </w:lvl>
    <w:lvl w:ilvl="1" w:tplc="A64050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F6D4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AA9C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1A7E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007A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EAC2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9C01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7A5C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7AF01BC5"/>
    <w:multiLevelType w:val="multilevel"/>
    <w:tmpl w:val="340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10712">
    <w:abstractNumId w:val="0"/>
  </w:num>
  <w:num w:numId="2" w16cid:durableId="1740861599">
    <w:abstractNumId w:val="1"/>
  </w:num>
  <w:num w:numId="3" w16cid:durableId="1063793122">
    <w:abstractNumId w:val="2"/>
  </w:num>
  <w:num w:numId="4" w16cid:durableId="736167056">
    <w:abstractNumId w:val="3"/>
  </w:num>
  <w:num w:numId="5" w16cid:durableId="307323579">
    <w:abstractNumId w:val="4"/>
  </w:num>
  <w:num w:numId="6" w16cid:durableId="365519472">
    <w:abstractNumId w:val="5"/>
  </w:num>
  <w:num w:numId="7" w16cid:durableId="31654431">
    <w:abstractNumId w:val="6"/>
  </w:num>
  <w:num w:numId="8" w16cid:durableId="1219970962">
    <w:abstractNumId w:val="7"/>
  </w:num>
  <w:num w:numId="9" w16cid:durableId="1753161865">
    <w:abstractNumId w:val="8"/>
  </w:num>
  <w:num w:numId="10" w16cid:durableId="1366759068">
    <w:abstractNumId w:val="9"/>
  </w:num>
  <w:num w:numId="11" w16cid:durableId="1040782130">
    <w:abstractNumId w:val="10"/>
  </w:num>
  <w:num w:numId="12" w16cid:durableId="205414766">
    <w:abstractNumId w:val="11"/>
  </w:num>
  <w:num w:numId="13" w16cid:durableId="2140416506">
    <w:abstractNumId w:val="12"/>
  </w:num>
  <w:num w:numId="14" w16cid:durableId="1354919672">
    <w:abstractNumId w:val="13"/>
  </w:num>
  <w:num w:numId="15" w16cid:durableId="1712802596">
    <w:abstractNumId w:val="14"/>
  </w:num>
  <w:num w:numId="16" w16cid:durableId="14503042">
    <w:abstractNumId w:val="15"/>
  </w:num>
  <w:num w:numId="17" w16cid:durableId="351804759">
    <w:abstractNumId w:val="16"/>
  </w:num>
  <w:num w:numId="18" w16cid:durableId="21389829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798"/>
    <w:rsid w:val="002108F0"/>
    <w:rsid w:val="0034067D"/>
    <w:rsid w:val="0035647B"/>
    <w:rsid w:val="003C44A8"/>
    <w:rsid w:val="004F5F80"/>
    <w:rsid w:val="00A65F1B"/>
    <w:rsid w:val="00EB3798"/>
    <w:rsid w:val="00EC6B13"/>
    <w:rsid w:val="00F2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8FE3"/>
  <w15:docId w15:val="{9D99649E-4FB5-491A-875E-8E8CEC47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widowControl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Section1">
    <w:name w:val="div_Section_1"/>
    <w:basedOn w:val="Normal"/>
  </w:style>
  <w:style w:type="character" w:styleId="Hyperlink">
    <w:name w:val="Hyperlink"/>
    <w:basedOn w:val="DefaultParagraphFont"/>
    <w:uiPriority w:val="99"/>
    <w:rsid w:val="005832BD"/>
    <w:rPr>
      <w:color w:val="0563C1"/>
      <w:u w:val="single"/>
    </w:rPr>
  </w:style>
  <w:style w:type="paragraph" w:customStyle="1" w:styleId="divSection2">
    <w:name w:val="div_Section_2"/>
    <w:basedOn w:val="Normal"/>
  </w:style>
  <w:style w:type="paragraph" w:customStyle="1" w:styleId="divSection3">
    <w:name w:val="div_Section_3"/>
    <w:basedOn w:val="Normal"/>
  </w:style>
  <w:style w:type="paragraph" w:customStyle="1" w:styleId="divSection4">
    <w:name w:val="div_Section_4"/>
    <w:basedOn w:val="Normal"/>
  </w:style>
  <w:style w:type="paragraph" w:styleId="Title">
    <w:name w:val="Title"/>
    <w:basedOn w:val="Normal"/>
    <w:next w:val="Normal"/>
    <w:link w:val="TitleChar"/>
    <w:uiPriority w:val="10"/>
    <w:qFormat/>
    <w:rsid w:val="00EC6B13"/>
    <w:pPr>
      <w:widowControl/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6B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Dibyaranjan Jena</dc:creator>
  <cp:lastModifiedBy>Dibyaranjan Jena</cp:lastModifiedBy>
  <cp:revision>4</cp:revision>
  <dcterms:created xsi:type="dcterms:W3CDTF">2026-03-30T12:47:00Z</dcterms:created>
  <dcterms:modified xsi:type="dcterms:W3CDTF">2026-05-06T14:14:00Z</dcterms:modified>
</cp:coreProperties>
</file>